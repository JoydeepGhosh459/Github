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AEDB2" w14:textId="77777777" w:rsidR="008D7BDF" w:rsidRPr="001561CA" w:rsidRDefault="008D7BDF" w:rsidP="008D7BDF">
      <w:pPr>
        <w:pStyle w:val="Heading1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Joydeep_Ghosh"/>
      <w:bookmarkEnd w:id="0"/>
      <w:r>
        <w:rPr>
          <w:rFonts w:ascii="Times New Roman" w:eastAsia="Times New Roman" w:hAnsi="Times New Roman" w:cs="Times New Roman"/>
          <w:b/>
          <w:sz w:val="36"/>
          <w:szCs w:val="36"/>
        </w:rPr>
        <w:t>Joydeep Ghosh</w:t>
      </w:r>
    </w:p>
    <w:p w14:paraId="532EF866" w14:textId="77777777" w:rsidR="00AD22F9" w:rsidRDefault="00AD22F9">
      <w:pPr>
        <w:rPr>
          <w:rFonts w:ascii="Arial" w:hAnsi="Arial" w:cs="Arial"/>
          <w:color w:val="333333"/>
          <w:shd w:val="clear" w:color="auto" w:fill="FFFFFF"/>
        </w:rPr>
      </w:pPr>
    </w:p>
    <w:p w14:paraId="01572146" w14:textId="77777777" w:rsidR="007E42BF" w:rsidRPr="00745194" w:rsidRDefault="007E42BF">
      <w:pPr>
        <w:rPr>
          <w:rFonts w:ascii="Arial" w:hAnsi="Arial" w:cs="Arial"/>
          <w:color w:val="333333"/>
          <w:shd w:val="clear" w:color="auto" w:fill="FFFFFF"/>
        </w:rPr>
      </w:pPr>
    </w:p>
    <w:p w14:paraId="65BD1FD5" w14:textId="77777777" w:rsidR="00855D27" w:rsidRDefault="00855D27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Dear Recruiter,</w:t>
      </w:r>
    </w:p>
    <w:p w14:paraId="276709AA" w14:textId="77777777" w:rsidR="00D76E3D" w:rsidRDefault="00D76E3D">
      <w:pPr>
        <w:rPr>
          <w:rFonts w:ascii="Arial" w:hAnsi="Arial" w:cs="Arial"/>
          <w:color w:val="333333"/>
          <w:shd w:val="clear" w:color="auto" w:fill="FFFFFF"/>
        </w:rPr>
      </w:pPr>
    </w:p>
    <w:p w14:paraId="374E732F" w14:textId="25F60C39" w:rsidR="00855D27" w:rsidRDefault="007A1608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I am writing to express my strong interest in th</w:t>
      </w:r>
      <w:r w:rsidR="003A06A3">
        <w:rPr>
          <w:rFonts w:ascii="Arial" w:hAnsi="Arial" w:cs="Arial"/>
          <w:color w:val="333333"/>
          <w:shd w:val="clear" w:color="auto" w:fill="FFFFFF"/>
        </w:rPr>
        <w:t>is</w:t>
      </w:r>
      <w:r>
        <w:rPr>
          <w:rFonts w:ascii="Arial" w:hAnsi="Arial" w:cs="Arial"/>
          <w:color w:val="333333"/>
          <w:shd w:val="clear" w:color="auto" w:fill="FFFFFF"/>
        </w:rPr>
        <w:t xml:space="preserve"> position at your firm.</w:t>
      </w:r>
      <w:r w:rsidR="00855D27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191D4E">
        <w:rPr>
          <w:rFonts w:ascii="Arial" w:hAnsi="Arial" w:cs="Arial"/>
          <w:color w:val="333333"/>
          <w:shd w:val="clear" w:color="auto" w:fill="FFFFFF"/>
        </w:rPr>
        <w:t xml:space="preserve">With my extensive </w:t>
      </w:r>
      <w:r w:rsidR="00834DE7">
        <w:rPr>
          <w:rFonts w:ascii="Arial" w:hAnsi="Arial" w:cs="Arial"/>
          <w:color w:val="333333"/>
          <w:shd w:val="clear" w:color="auto" w:fill="FFFFFF"/>
        </w:rPr>
        <w:t>expertise</w:t>
      </w:r>
      <w:r w:rsidR="00191D4E">
        <w:rPr>
          <w:rFonts w:ascii="Arial" w:hAnsi="Arial" w:cs="Arial"/>
          <w:color w:val="333333"/>
          <w:shd w:val="clear" w:color="auto" w:fill="FFFFFF"/>
        </w:rPr>
        <w:t xml:space="preserve"> in data analy</w:t>
      </w:r>
      <w:r w:rsidR="00053E3F">
        <w:rPr>
          <w:rFonts w:ascii="Arial" w:hAnsi="Arial" w:cs="Arial"/>
          <w:color w:val="333333"/>
          <w:shd w:val="clear" w:color="auto" w:fill="FFFFFF"/>
        </w:rPr>
        <w:t>tics</w:t>
      </w:r>
      <w:r w:rsidR="00E44CDB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DC4833">
        <w:rPr>
          <w:rFonts w:ascii="Arial" w:hAnsi="Arial" w:cs="Arial"/>
          <w:color w:val="333333"/>
          <w:shd w:val="clear" w:color="auto" w:fill="FFFFFF"/>
        </w:rPr>
        <w:t xml:space="preserve">(BI &amp; ML) </w:t>
      </w:r>
      <w:r w:rsidR="00502ABD">
        <w:rPr>
          <w:rFonts w:ascii="Arial" w:hAnsi="Arial" w:cs="Arial"/>
          <w:color w:val="333333"/>
          <w:shd w:val="clear" w:color="auto" w:fill="FFFFFF"/>
        </w:rPr>
        <w:t>techniques</w:t>
      </w:r>
      <w:r w:rsidR="00B52EAC">
        <w:rPr>
          <w:rFonts w:ascii="Arial" w:hAnsi="Arial" w:cs="Arial"/>
          <w:color w:val="333333"/>
          <w:shd w:val="clear" w:color="auto" w:fill="FFFFFF"/>
        </w:rPr>
        <w:t xml:space="preserve">, </w:t>
      </w:r>
      <w:r w:rsidR="00191D4E">
        <w:rPr>
          <w:rFonts w:ascii="Arial" w:hAnsi="Arial" w:cs="Arial"/>
          <w:color w:val="333333"/>
          <w:shd w:val="clear" w:color="auto" w:fill="FFFFFF"/>
        </w:rPr>
        <w:t xml:space="preserve">my passion for leveraging </w:t>
      </w:r>
      <w:r w:rsidR="00643031">
        <w:rPr>
          <w:rFonts w:ascii="Arial" w:hAnsi="Arial" w:cs="Arial"/>
          <w:color w:val="333333"/>
          <w:shd w:val="clear" w:color="auto" w:fill="FFFFFF"/>
        </w:rPr>
        <w:t xml:space="preserve">key </w:t>
      </w:r>
      <w:r w:rsidR="00191D4E">
        <w:rPr>
          <w:rFonts w:ascii="Arial" w:hAnsi="Arial" w:cs="Arial"/>
          <w:color w:val="333333"/>
          <w:shd w:val="clear" w:color="auto" w:fill="FFFFFF"/>
        </w:rPr>
        <w:t xml:space="preserve">insights to drive </w:t>
      </w:r>
      <w:r w:rsidR="00B125A2">
        <w:rPr>
          <w:rFonts w:ascii="Arial" w:hAnsi="Arial" w:cs="Arial"/>
          <w:color w:val="333333"/>
          <w:shd w:val="clear" w:color="auto" w:fill="FFFFFF"/>
        </w:rPr>
        <w:t xml:space="preserve">product </w:t>
      </w:r>
      <w:r w:rsidR="00191D4E">
        <w:rPr>
          <w:rFonts w:ascii="Arial" w:hAnsi="Arial" w:cs="Arial"/>
          <w:color w:val="333333"/>
          <w:shd w:val="clear" w:color="auto" w:fill="FFFFFF"/>
        </w:rPr>
        <w:t xml:space="preserve">growth, </w:t>
      </w:r>
      <w:r w:rsidR="00B52EAC">
        <w:rPr>
          <w:rFonts w:ascii="Arial" w:hAnsi="Arial" w:cs="Arial"/>
          <w:color w:val="333333"/>
          <w:shd w:val="clear" w:color="auto" w:fill="FFFFFF"/>
        </w:rPr>
        <w:t xml:space="preserve">and </w:t>
      </w:r>
      <w:r w:rsidR="00643031">
        <w:rPr>
          <w:rFonts w:ascii="Arial" w:hAnsi="Arial" w:cs="Arial"/>
          <w:color w:val="333333"/>
          <w:shd w:val="clear" w:color="auto" w:fill="FFFFFF"/>
        </w:rPr>
        <w:t xml:space="preserve">strong </w:t>
      </w:r>
      <w:r w:rsidR="00B52EAC">
        <w:rPr>
          <w:rFonts w:ascii="Arial" w:hAnsi="Arial" w:cs="Arial"/>
          <w:color w:val="333333"/>
          <w:shd w:val="clear" w:color="auto" w:fill="FFFFFF"/>
        </w:rPr>
        <w:t>academic background in Generative AI</w:t>
      </w:r>
      <w:r w:rsidR="00842F4E">
        <w:rPr>
          <w:rFonts w:ascii="Arial" w:hAnsi="Arial" w:cs="Arial"/>
          <w:color w:val="333333"/>
          <w:shd w:val="clear" w:color="auto" w:fill="FFFFFF"/>
        </w:rPr>
        <w:t xml:space="preserve"> (GenAI)</w:t>
      </w:r>
      <w:r w:rsidR="00B52EAC">
        <w:rPr>
          <w:rFonts w:ascii="Arial" w:hAnsi="Arial" w:cs="Arial"/>
          <w:color w:val="333333"/>
          <w:shd w:val="clear" w:color="auto" w:fill="FFFFFF"/>
        </w:rPr>
        <w:t xml:space="preserve">, </w:t>
      </w:r>
      <w:r w:rsidR="00191D4E">
        <w:rPr>
          <w:rFonts w:ascii="Arial" w:hAnsi="Arial" w:cs="Arial"/>
          <w:color w:val="333333"/>
          <w:shd w:val="clear" w:color="auto" w:fill="FFFFFF"/>
        </w:rPr>
        <w:t>I am confident that I would be a valuable asset to your team.</w:t>
      </w:r>
    </w:p>
    <w:p w14:paraId="43E24E74" w14:textId="77777777" w:rsidR="00191D4E" w:rsidRPr="006C2A8E" w:rsidRDefault="00191D4E">
      <w:pPr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</w:p>
    <w:p w14:paraId="02A86DB5" w14:textId="1DBC8636" w:rsidR="00191D4E" w:rsidRDefault="00191D4E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Having worked as a </w:t>
      </w:r>
      <w:r w:rsidR="00AF0AD3">
        <w:rPr>
          <w:rFonts w:ascii="Arial" w:hAnsi="Arial" w:cs="Arial"/>
          <w:color w:val="333333"/>
          <w:shd w:val="clear" w:color="auto" w:fill="FFFFFF"/>
        </w:rPr>
        <w:t>d</w:t>
      </w:r>
      <w:r>
        <w:rPr>
          <w:rFonts w:ascii="Arial" w:hAnsi="Arial" w:cs="Arial"/>
          <w:color w:val="333333"/>
          <w:shd w:val="clear" w:color="auto" w:fill="FFFFFF"/>
        </w:rPr>
        <w:t xml:space="preserve">ata </w:t>
      </w:r>
      <w:r w:rsidR="00053E3F">
        <w:rPr>
          <w:rFonts w:ascii="Arial" w:hAnsi="Arial" w:cs="Arial"/>
          <w:color w:val="333333"/>
          <w:shd w:val="clear" w:color="auto" w:fill="FFFFFF"/>
        </w:rPr>
        <w:t>professional</w:t>
      </w:r>
      <w:r>
        <w:rPr>
          <w:rFonts w:ascii="Arial" w:hAnsi="Arial" w:cs="Arial"/>
          <w:color w:val="333333"/>
          <w:shd w:val="clear" w:color="auto" w:fill="FFFFFF"/>
        </w:rPr>
        <w:t xml:space="preserve"> for over </w:t>
      </w:r>
      <w:r w:rsidR="00FF042B">
        <w:rPr>
          <w:rFonts w:ascii="Arial" w:hAnsi="Arial" w:cs="Arial"/>
          <w:color w:val="333333"/>
          <w:shd w:val="clear" w:color="auto" w:fill="FFFFFF"/>
        </w:rPr>
        <w:t>eleven</w:t>
      </w:r>
      <w:r>
        <w:rPr>
          <w:rFonts w:ascii="Arial" w:hAnsi="Arial" w:cs="Arial"/>
          <w:color w:val="333333"/>
          <w:shd w:val="clear" w:color="auto" w:fill="FFFFFF"/>
        </w:rPr>
        <w:t xml:space="preserve"> years, I have developed a deep understanding of data management, </w:t>
      </w:r>
      <w:r w:rsidR="00BA21AD">
        <w:rPr>
          <w:rFonts w:ascii="Arial" w:hAnsi="Arial" w:cs="Arial"/>
          <w:color w:val="333333"/>
          <w:shd w:val="clear" w:color="auto" w:fill="FFFFFF"/>
        </w:rPr>
        <w:t>data visualization</w:t>
      </w:r>
      <w:r>
        <w:rPr>
          <w:rFonts w:ascii="Arial" w:hAnsi="Arial" w:cs="Arial"/>
          <w:color w:val="333333"/>
          <w:shd w:val="clear" w:color="auto" w:fill="FFFFFF"/>
        </w:rPr>
        <w:t xml:space="preserve">, </w:t>
      </w:r>
      <w:r w:rsidR="007E5FE8">
        <w:rPr>
          <w:rFonts w:ascii="Arial" w:hAnsi="Arial" w:cs="Arial"/>
          <w:color w:val="333333"/>
          <w:shd w:val="clear" w:color="auto" w:fill="FFFFFF"/>
        </w:rPr>
        <w:t xml:space="preserve">product analytics </w:t>
      </w:r>
      <w:r>
        <w:rPr>
          <w:rFonts w:ascii="Arial" w:hAnsi="Arial" w:cs="Arial"/>
          <w:color w:val="333333"/>
          <w:shd w:val="clear" w:color="auto" w:fill="FFFFFF"/>
        </w:rPr>
        <w:t>and</w:t>
      </w:r>
      <w:r w:rsidR="00BA21AD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221228">
        <w:rPr>
          <w:rFonts w:ascii="Arial" w:hAnsi="Arial" w:cs="Arial"/>
          <w:color w:val="333333"/>
          <w:shd w:val="clear" w:color="auto" w:fill="FFFFFF"/>
        </w:rPr>
        <w:t>machine learning</w:t>
      </w:r>
      <w:r w:rsidR="00823CD0">
        <w:rPr>
          <w:rFonts w:ascii="Arial" w:hAnsi="Arial" w:cs="Arial"/>
          <w:color w:val="333333"/>
          <w:shd w:val="clear" w:color="auto" w:fill="FFFFFF"/>
        </w:rPr>
        <w:t xml:space="preserve"> algorithms</w:t>
      </w:r>
      <w:r>
        <w:rPr>
          <w:rFonts w:ascii="Arial" w:hAnsi="Arial" w:cs="Arial"/>
          <w:color w:val="333333"/>
          <w:shd w:val="clear" w:color="auto" w:fill="FFFFFF"/>
        </w:rPr>
        <w:t xml:space="preserve">. I have successfully implemented data-driven strategies that have resulted in significant cost savings and revenue growth for my previous employers. The opportunity to apply my expertise at </w:t>
      </w:r>
      <w:r w:rsidR="00B244C8">
        <w:rPr>
          <w:rFonts w:ascii="Arial" w:hAnsi="Arial" w:cs="Arial"/>
          <w:color w:val="333333"/>
          <w:shd w:val="clear" w:color="auto" w:fill="FFFFFF"/>
        </w:rPr>
        <w:t>your firm</w:t>
      </w:r>
      <w:r>
        <w:rPr>
          <w:rFonts w:ascii="Arial" w:hAnsi="Arial" w:cs="Arial"/>
          <w:color w:val="333333"/>
          <w:shd w:val="clear" w:color="auto" w:fill="FFFFFF"/>
        </w:rPr>
        <w:t>, a company known for its innovative approach to data analysis, is truly exciting to me.</w:t>
      </w:r>
    </w:p>
    <w:p w14:paraId="7863F5AF" w14:textId="77777777" w:rsidR="00F95F07" w:rsidRPr="006C2A8E" w:rsidRDefault="00F95F07">
      <w:pPr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</w:p>
    <w:p w14:paraId="65CA123B" w14:textId="3EDFA0A6" w:rsidR="00F95F07" w:rsidRDefault="00F95F07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What sets me apart as a candidate is my ability to not only analyze data but also effectively communicate the insights derived from it. I have a proven track record of translating complex data sets into actionable recommendations that drive business decisions. By presenting data in a clear and compelling manner, I have been able to influence key stakeholders and drive organizational change.</w:t>
      </w:r>
    </w:p>
    <w:p w14:paraId="59485D85" w14:textId="77777777" w:rsidR="00F95F07" w:rsidRPr="006C2A8E" w:rsidRDefault="00F95F07">
      <w:pPr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</w:p>
    <w:p w14:paraId="3F28060E" w14:textId="72AAF460" w:rsidR="00F95F07" w:rsidRDefault="00F95F07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In addition to my technical skills, I am a highly collaborative team player who thrives in fast-paced environments. I have experience working cross-functionally with teams from various departments, including marketing, finance, </w:t>
      </w:r>
      <w:r w:rsidR="00FE0B35">
        <w:rPr>
          <w:rFonts w:ascii="Arial" w:hAnsi="Arial" w:cs="Arial"/>
          <w:color w:val="333333"/>
          <w:shd w:val="clear" w:color="auto" w:fill="FFFFFF"/>
        </w:rPr>
        <w:t xml:space="preserve">human resource, IT </w:t>
      </w:r>
      <w:r>
        <w:rPr>
          <w:rFonts w:ascii="Arial" w:hAnsi="Arial" w:cs="Arial"/>
          <w:color w:val="333333"/>
          <w:shd w:val="clear" w:color="auto" w:fill="FFFFFF"/>
        </w:rPr>
        <w:t>and operations. This has allowed me to gain a holistic understanding of business processes and identify opportunities for improvement through data analysis.</w:t>
      </w:r>
    </w:p>
    <w:p w14:paraId="6112868E" w14:textId="77777777" w:rsidR="00F95F07" w:rsidRPr="006C2A8E" w:rsidRDefault="00F95F07">
      <w:pPr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</w:p>
    <w:p w14:paraId="20D12795" w14:textId="77777777" w:rsidR="008C32AC" w:rsidRDefault="00F95F07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I am particularly drawn to your firm's commitment to innovation and its dedication to using data to inform strategic decision-making. I am confident that my skills and experience align perfectly with the company's goals and vision. I am eager to contribute to your firm's success and be part of a team that is at the forefront of data-driven insights.</w:t>
      </w:r>
      <w:r w:rsidR="00E8654B"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 xml:space="preserve">I would welcome the opportunity to discuss how my skills and experience can contribute to the success of your firm. </w:t>
      </w:r>
    </w:p>
    <w:p w14:paraId="74095206" w14:textId="77777777" w:rsidR="008C32AC" w:rsidRPr="005B043A" w:rsidRDefault="008C32AC">
      <w:pPr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</w:p>
    <w:p w14:paraId="1D2737B4" w14:textId="12E84770" w:rsidR="00B90E05" w:rsidRDefault="00F95F07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Please feel free to contact me at your convenience to schedule a time to speak further.</w:t>
      </w:r>
      <w:r w:rsidR="00B17D07">
        <w:rPr>
          <w:rFonts w:ascii="Arial" w:hAnsi="Arial" w:cs="Arial"/>
          <w:color w:val="333333"/>
          <w:shd w:val="clear" w:color="auto" w:fill="FFFFFF"/>
        </w:rPr>
        <w:t xml:space="preserve"> </w:t>
      </w:r>
    </w:p>
    <w:p w14:paraId="3F2126EF" w14:textId="77777777" w:rsidR="00B310A1" w:rsidRDefault="00B310A1">
      <w:pPr>
        <w:rPr>
          <w:rFonts w:ascii="Arial" w:hAnsi="Arial" w:cs="Arial"/>
          <w:color w:val="333333"/>
          <w:shd w:val="clear" w:color="auto" w:fill="FFFFFF"/>
        </w:rPr>
      </w:pPr>
    </w:p>
    <w:p w14:paraId="2F58DFA2" w14:textId="77777777" w:rsidR="00327642" w:rsidRPr="00D17C6D" w:rsidRDefault="00327642">
      <w:pPr>
        <w:rPr>
          <w:rFonts w:ascii="Arial" w:hAnsi="Arial" w:cs="Arial"/>
          <w:color w:val="333333"/>
          <w:shd w:val="clear" w:color="auto" w:fill="FFFFFF"/>
        </w:rPr>
      </w:pPr>
    </w:p>
    <w:p w14:paraId="7EA2BF67" w14:textId="77777777" w:rsidR="00B310A1" w:rsidRDefault="00B310A1" w:rsidP="00B310A1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Sincerely,</w:t>
      </w:r>
    </w:p>
    <w:p w14:paraId="3F3F68C2" w14:textId="75DF7237" w:rsidR="00B310A1" w:rsidRDefault="00B310A1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Joydeep Ghosh</w:t>
      </w:r>
    </w:p>
    <w:p w14:paraId="16869C32" w14:textId="77777777" w:rsidR="00EA2F56" w:rsidRPr="005B043A" w:rsidRDefault="00EA2F56">
      <w:pPr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</w:p>
    <w:p w14:paraId="29730810" w14:textId="0FBE74C9" w:rsidR="00F20819" w:rsidRPr="00E961A6" w:rsidRDefault="00F20819" w:rsidP="00F20819">
      <w:pPr>
        <w:rPr>
          <w:rStyle w:val="Hyperlink"/>
          <w:rFonts w:ascii="Arial" w:hAnsi="Arial" w:cs="Arial"/>
          <w:color w:val="333333"/>
          <w:sz w:val="18"/>
          <w:szCs w:val="18"/>
          <w:u w:val="none"/>
          <w:shd w:val="clear" w:color="auto" w:fill="FFFFFF"/>
        </w:rPr>
      </w:pPr>
      <w:r w:rsidRPr="008D7BDF">
        <w:rPr>
          <w:rFonts w:ascii="Arial" w:hAnsi="Arial" w:cs="Arial"/>
          <w:color w:val="333333"/>
          <w:sz w:val="20"/>
          <w:szCs w:val="20"/>
        </w:rPr>
        <w:br/>
      </w:r>
      <w:hyperlink r:id="rId8" w:history="1">
        <w:r w:rsidRPr="008D7BDF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" w:eastAsia="en-IN"/>
          </w:rPr>
          <w:t>joydeepghosh@alum.northwestern.edu</w:t>
        </w:r>
      </w:hyperlink>
    </w:p>
    <w:p w14:paraId="3D090E67" w14:textId="78C08864" w:rsidR="00F20819" w:rsidRDefault="00000000" w:rsidP="00F20819">
      <w:pPr>
        <w:rPr>
          <w:rStyle w:val="Hyperlink"/>
          <w:rFonts w:ascii="Times New Roman" w:eastAsia="Times New Roman" w:hAnsi="Times New Roman" w:cs="Times New Roman"/>
          <w:color w:val="0563C1" w:themeColor="hyperlink"/>
          <w:sz w:val="20"/>
          <w:szCs w:val="20"/>
          <w:lang w:val="en" w:eastAsia="en-IN"/>
        </w:rPr>
      </w:pPr>
      <w:hyperlink r:id="rId9" w:history="1">
        <w:r w:rsidR="00B92495" w:rsidRPr="002D6316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" w:eastAsia="en-IN"/>
          </w:rPr>
          <w:t>joydeep.ghosh.application@gmail.com</w:t>
        </w:r>
      </w:hyperlink>
    </w:p>
    <w:p w14:paraId="5A98F5E1" w14:textId="77777777" w:rsidR="00B92495" w:rsidRPr="00E961A6" w:rsidRDefault="00B92495" w:rsidP="00F20819">
      <w:pPr>
        <w:rPr>
          <w:rFonts w:ascii="Arial" w:hAnsi="Arial" w:cs="Arial"/>
          <w:color w:val="333333"/>
          <w:sz w:val="14"/>
          <w:szCs w:val="14"/>
          <w:shd w:val="clear" w:color="auto" w:fill="FFFFFF"/>
        </w:rPr>
      </w:pPr>
    </w:p>
    <w:p w14:paraId="7867F6B1" w14:textId="0D3E3B2F" w:rsidR="00F20819" w:rsidRPr="00F20819" w:rsidRDefault="00000000">
      <w:pPr>
        <w:rPr>
          <w:sz w:val="20"/>
          <w:szCs w:val="20"/>
        </w:rPr>
      </w:pPr>
      <w:hyperlink r:id="rId10">
        <w:r w:rsidR="00F20819" w:rsidRPr="009233D9">
          <w:rPr>
            <w:rFonts w:ascii="Times New Roman" w:eastAsia="Times New Roman" w:hAnsi="Times New Roman" w:cs="Times New Roman"/>
            <w:color w:val="1155CC"/>
            <w:sz w:val="18"/>
            <w:szCs w:val="18"/>
            <w:u w:val="single"/>
          </w:rPr>
          <w:t>LinkedIn</w:t>
        </w:r>
      </w:hyperlink>
      <w:r w:rsidR="00F20819" w:rsidRPr="009233D9">
        <w:rPr>
          <w:sz w:val="18"/>
          <w:szCs w:val="18"/>
        </w:rPr>
        <w:t xml:space="preserve"> </w:t>
      </w:r>
      <w:r w:rsidR="00F20819" w:rsidRPr="009233D9">
        <w:rPr>
          <w:rFonts w:ascii="Times New Roman" w:eastAsia="Times New Roman" w:hAnsi="Times New Roman" w:cs="Times New Roman"/>
          <w:sz w:val="18"/>
          <w:szCs w:val="18"/>
        </w:rPr>
        <w:t xml:space="preserve">| </w:t>
      </w:r>
      <w:hyperlink r:id="rId11">
        <w:r w:rsidR="00F20819" w:rsidRPr="009233D9">
          <w:rPr>
            <w:rFonts w:ascii="Times New Roman" w:eastAsia="Times New Roman" w:hAnsi="Times New Roman" w:cs="Times New Roman"/>
            <w:color w:val="1155CC"/>
            <w:sz w:val="18"/>
            <w:szCs w:val="18"/>
            <w:u w:val="single"/>
          </w:rPr>
          <w:t>GitHub</w:t>
        </w:r>
      </w:hyperlink>
      <w:r w:rsidR="00F20819">
        <w:t xml:space="preserve"> </w:t>
      </w:r>
      <w:r w:rsidR="00F20819" w:rsidRPr="009233D9">
        <w:rPr>
          <w:rFonts w:ascii="Times New Roman" w:eastAsia="Times New Roman" w:hAnsi="Times New Roman" w:cs="Times New Roman"/>
          <w:sz w:val="18"/>
          <w:szCs w:val="18"/>
        </w:rPr>
        <w:t xml:space="preserve">| </w:t>
      </w:r>
      <w:hyperlink r:id="rId12">
        <w:r w:rsidR="00F20819">
          <w:rPr>
            <w:rFonts w:ascii="Times New Roman" w:eastAsia="Times New Roman" w:hAnsi="Times New Roman" w:cs="Times New Roman"/>
            <w:color w:val="1155CC"/>
            <w:sz w:val="18"/>
            <w:szCs w:val="18"/>
            <w:u w:val="single"/>
          </w:rPr>
          <w:t>LeetCode</w:t>
        </w:r>
      </w:hyperlink>
      <w:r w:rsidR="00BE134A">
        <w:t xml:space="preserve"> </w:t>
      </w:r>
      <w:r w:rsidR="00BE134A" w:rsidRPr="009233D9">
        <w:rPr>
          <w:rFonts w:ascii="Times New Roman" w:eastAsia="Times New Roman" w:hAnsi="Times New Roman" w:cs="Times New Roman"/>
          <w:sz w:val="18"/>
          <w:szCs w:val="18"/>
        </w:rPr>
        <w:t xml:space="preserve">| </w:t>
      </w:r>
      <w:hyperlink r:id="rId13">
        <w:r w:rsidR="00BE134A">
          <w:rPr>
            <w:rFonts w:ascii="Times New Roman" w:eastAsia="Times New Roman" w:hAnsi="Times New Roman" w:cs="Times New Roman"/>
            <w:color w:val="1155CC"/>
            <w:sz w:val="18"/>
            <w:szCs w:val="18"/>
            <w:u w:val="single"/>
          </w:rPr>
          <w:t>HackerRank</w:t>
        </w:r>
      </w:hyperlink>
    </w:p>
    <w:sectPr w:rsidR="00F20819" w:rsidRPr="00F20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577397740">
    <w:abstractNumId w:val="19"/>
  </w:num>
  <w:num w:numId="2" w16cid:durableId="1205174054">
    <w:abstractNumId w:val="12"/>
  </w:num>
  <w:num w:numId="3" w16cid:durableId="1038312099">
    <w:abstractNumId w:val="10"/>
  </w:num>
  <w:num w:numId="4" w16cid:durableId="347365565">
    <w:abstractNumId w:val="21"/>
  </w:num>
  <w:num w:numId="5" w16cid:durableId="1040939482">
    <w:abstractNumId w:val="13"/>
  </w:num>
  <w:num w:numId="6" w16cid:durableId="226308219">
    <w:abstractNumId w:val="16"/>
  </w:num>
  <w:num w:numId="7" w16cid:durableId="326178429">
    <w:abstractNumId w:val="18"/>
  </w:num>
  <w:num w:numId="8" w16cid:durableId="1184587838">
    <w:abstractNumId w:val="9"/>
  </w:num>
  <w:num w:numId="9" w16cid:durableId="16349146">
    <w:abstractNumId w:val="7"/>
  </w:num>
  <w:num w:numId="10" w16cid:durableId="1739859427">
    <w:abstractNumId w:val="6"/>
  </w:num>
  <w:num w:numId="11" w16cid:durableId="1909998879">
    <w:abstractNumId w:val="5"/>
  </w:num>
  <w:num w:numId="12" w16cid:durableId="1855338480">
    <w:abstractNumId w:val="4"/>
  </w:num>
  <w:num w:numId="13" w16cid:durableId="499849867">
    <w:abstractNumId w:val="8"/>
  </w:num>
  <w:num w:numId="14" w16cid:durableId="1332372453">
    <w:abstractNumId w:val="3"/>
  </w:num>
  <w:num w:numId="15" w16cid:durableId="1802073499">
    <w:abstractNumId w:val="2"/>
  </w:num>
  <w:num w:numId="16" w16cid:durableId="2022008179">
    <w:abstractNumId w:val="1"/>
  </w:num>
  <w:num w:numId="17" w16cid:durableId="1681392540">
    <w:abstractNumId w:val="0"/>
  </w:num>
  <w:num w:numId="18" w16cid:durableId="2131506753">
    <w:abstractNumId w:val="14"/>
  </w:num>
  <w:num w:numId="19" w16cid:durableId="1907494445">
    <w:abstractNumId w:val="15"/>
  </w:num>
  <w:num w:numId="20" w16cid:durableId="743114336">
    <w:abstractNumId w:val="20"/>
  </w:num>
  <w:num w:numId="21" w16cid:durableId="560747532">
    <w:abstractNumId w:val="17"/>
  </w:num>
  <w:num w:numId="22" w16cid:durableId="122500705">
    <w:abstractNumId w:val="11"/>
  </w:num>
  <w:num w:numId="23" w16cid:durableId="9294333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E8"/>
    <w:rsid w:val="00053E3F"/>
    <w:rsid w:val="00091047"/>
    <w:rsid w:val="000C0748"/>
    <w:rsid w:val="00100BF5"/>
    <w:rsid w:val="00101860"/>
    <w:rsid w:val="00106E05"/>
    <w:rsid w:val="00112705"/>
    <w:rsid w:val="00132A7A"/>
    <w:rsid w:val="0014016B"/>
    <w:rsid w:val="001742C4"/>
    <w:rsid w:val="00180E37"/>
    <w:rsid w:val="001909F6"/>
    <w:rsid w:val="00191D4E"/>
    <w:rsid w:val="001A1209"/>
    <w:rsid w:val="00221228"/>
    <w:rsid w:val="002248F9"/>
    <w:rsid w:val="00227202"/>
    <w:rsid w:val="002649EE"/>
    <w:rsid w:val="00297473"/>
    <w:rsid w:val="002E12B9"/>
    <w:rsid w:val="00327642"/>
    <w:rsid w:val="0034547F"/>
    <w:rsid w:val="00355A83"/>
    <w:rsid w:val="00395F80"/>
    <w:rsid w:val="003977BF"/>
    <w:rsid w:val="003A06A3"/>
    <w:rsid w:val="003A5528"/>
    <w:rsid w:val="003C264F"/>
    <w:rsid w:val="003F4073"/>
    <w:rsid w:val="003F7C23"/>
    <w:rsid w:val="00447DFB"/>
    <w:rsid w:val="00465696"/>
    <w:rsid w:val="004764D9"/>
    <w:rsid w:val="0048573D"/>
    <w:rsid w:val="004D3ED7"/>
    <w:rsid w:val="00502ABD"/>
    <w:rsid w:val="00506F9A"/>
    <w:rsid w:val="0050748E"/>
    <w:rsid w:val="00522EBA"/>
    <w:rsid w:val="005320B8"/>
    <w:rsid w:val="0055617E"/>
    <w:rsid w:val="0056494F"/>
    <w:rsid w:val="00586A94"/>
    <w:rsid w:val="005870D9"/>
    <w:rsid w:val="005B043A"/>
    <w:rsid w:val="005B5EF8"/>
    <w:rsid w:val="005E07C0"/>
    <w:rsid w:val="00611BB5"/>
    <w:rsid w:val="00643031"/>
    <w:rsid w:val="00645252"/>
    <w:rsid w:val="0064761D"/>
    <w:rsid w:val="006564BD"/>
    <w:rsid w:val="00661C58"/>
    <w:rsid w:val="00691475"/>
    <w:rsid w:val="006C2A8E"/>
    <w:rsid w:val="006D3D74"/>
    <w:rsid w:val="006D62E1"/>
    <w:rsid w:val="00702A96"/>
    <w:rsid w:val="0070612D"/>
    <w:rsid w:val="00734B3A"/>
    <w:rsid w:val="00744735"/>
    <w:rsid w:val="007450E4"/>
    <w:rsid w:val="00745194"/>
    <w:rsid w:val="007A1608"/>
    <w:rsid w:val="007E42BF"/>
    <w:rsid w:val="007E5FE8"/>
    <w:rsid w:val="00817286"/>
    <w:rsid w:val="00823CD0"/>
    <w:rsid w:val="00834DE7"/>
    <w:rsid w:val="0083569A"/>
    <w:rsid w:val="00837038"/>
    <w:rsid w:val="00842F4E"/>
    <w:rsid w:val="00855D27"/>
    <w:rsid w:val="00865815"/>
    <w:rsid w:val="00893C2C"/>
    <w:rsid w:val="008B6099"/>
    <w:rsid w:val="008C32AC"/>
    <w:rsid w:val="008D4063"/>
    <w:rsid w:val="008D7BDF"/>
    <w:rsid w:val="00925CA2"/>
    <w:rsid w:val="00930820"/>
    <w:rsid w:val="00951193"/>
    <w:rsid w:val="00973057"/>
    <w:rsid w:val="00995A3A"/>
    <w:rsid w:val="009B71E2"/>
    <w:rsid w:val="009C705A"/>
    <w:rsid w:val="009F12FD"/>
    <w:rsid w:val="009F4BE8"/>
    <w:rsid w:val="00A065AD"/>
    <w:rsid w:val="00A4236F"/>
    <w:rsid w:val="00A816B0"/>
    <w:rsid w:val="00A9204E"/>
    <w:rsid w:val="00AD22F9"/>
    <w:rsid w:val="00AF0AD3"/>
    <w:rsid w:val="00B125A2"/>
    <w:rsid w:val="00B17D07"/>
    <w:rsid w:val="00B244C8"/>
    <w:rsid w:val="00B310A1"/>
    <w:rsid w:val="00B52EAC"/>
    <w:rsid w:val="00B53B81"/>
    <w:rsid w:val="00B57D12"/>
    <w:rsid w:val="00B90E05"/>
    <w:rsid w:val="00B92495"/>
    <w:rsid w:val="00BA21AD"/>
    <w:rsid w:val="00BA4D63"/>
    <w:rsid w:val="00BB0CC9"/>
    <w:rsid w:val="00BB37BD"/>
    <w:rsid w:val="00BE134A"/>
    <w:rsid w:val="00BF5299"/>
    <w:rsid w:val="00C2472A"/>
    <w:rsid w:val="00C559AD"/>
    <w:rsid w:val="00C767FA"/>
    <w:rsid w:val="00C84207"/>
    <w:rsid w:val="00C940F5"/>
    <w:rsid w:val="00CE4BEA"/>
    <w:rsid w:val="00D15088"/>
    <w:rsid w:val="00D1612D"/>
    <w:rsid w:val="00D17C6D"/>
    <w:rsid w:val="00D21176"/>
    <w:rsid w:val="00D3289C"/>
    <w:rsid w:val="00D3504E"/>
    <w:rsid w:val="00D57DDF"/>
    <w:rsid w:val="00D76E3D"/>
    <w:rsid w:val="00DB7390"/>
    <w:rsid w:val="00DC4833"/>
    <w:rsid w:val="00DC576C"/>
    <w:rsid w:val="00DC5C1D"/>
    <w:rsid w:val="00E01077"/>
    <w:rsid w:val="00E34C15"/>
    <w:rsid w:val="00E413B0"/>
    <w:rsid w:val="00E44CDB"/>
    <w:rsid w:val="00E8654B"/>
    <w:rsid w:val="00E950FF"/>
    <w:rsid w:val="00E961A6"/>
    <w:rsid w:val="00EA2F56"/>
    <w:rsid w:val="00EB4E29"/>
    <w:rsid w:val="00ED4410"/>
    <w:rsid w:val="00EE4087"/>
    <w:rsid w:val="00EF7D50"/>
    <w:rsid w:val="00F0786C"/>
    <w:rsid w:val="00F20819"/>
    <w:rsid w:val="00F23E19"/>
    <w:rsid w:val="00F46440"/>
    <w:rsid w:val="00F73DED"/>
    <w:rsid w:val="00F95F07"/>
    <w:rsid w:val="00FD4827"/>
    <w:rsid w:val="00FE0B35"/>
    <w:rsid w:val="00FE56AA"/>
    <w:rsid w:val="00FF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C186"/>
  <w15:chartTrackingRefBased/>
  <w15:docId w15:val="{EA28E653-C53B-4C61-8703-2838AE59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587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ydeepghosh@alum.northwestern.edu" TargetMode="External"/><Relationship Id="rId13" Type="http://schemas.openxmlformats.org/officeDocument/2006/relationships/hyperlink" Target="https://www.hackerrank.com/JoydeepGhosh459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eetcode.com/u/JoydeepGhosh459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ithub.com/JoydeepGhosh459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joydeep-ghosh-northwestern/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joydeep.ghosh.application@gmail.com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yde\AppData\Local\Microsoft\Office\16.0\DTS\en-IN%7b987C51CB-F472-41D5-8EDD-CF56B5204631%7d\%7b15DE5F19-0773-4C13-9450-9B491C82930A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{15DE5F19-0773-4C13-9450-9B491C82930A}tf02786999_win32</Template>
  <TotalTime>124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TH</dc:title>
  <dc:subject/>
  <dc:creator>Joydeep Ghosh</dc:creator>
  <cp:keywords>Cover Letter</cp:keywords>
  <dc:description>Cover Letter Thailand</dc:description>
  <cp:lastModifiedBy>Joydeep G</cp:lastModifiedBy>
  <cp:revision>160</cp:revision>
  <dcterms:created xsi:type="dcterms:W3CDTF">2024-05-11T02:58:00Z</dcterms:created>
  <dcterms:modified xsi:type="dcterms:W3CDTF">2025-11-06T18:54:00Z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